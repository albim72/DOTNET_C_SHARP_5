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498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3"/>
        <w:gridCol w:w="5353"/>
        <w:gridCol w:w="44"/>
        <w:gridCol w:w="2371"/>
        <w:gridCol w:w="15"/>
        <w:gridCol w:w="732"/>
      </w:tblGrid>
      <w:tr w:rsidR="00B355BF" w:rsidRPr="003E51B2" w14:paraId="0269C43C" w14:textId="77777777" w:rsidTr="0096437D">
        <w:trPr>
          <w:cantSplit/>
          <w:trHeight w:val="420"/>
        </w:trPr>
        <w:tc>
          <w:tcPr>
            <w:tcW w:w="6380" w:type="dxa"/>
            <w:gridSpan w:val="3"/>
          </w:tcPr>
          <w:p w14:paraId="48CC5C16" w14:textId="77777777" w:rsidR="00B355BF" w:rsidRPr="003E51B2" w:rsidRDefault="00B355BF" w:rsidP="0096437D"/>
        </w:tc>
        <w:tc>
          <w:tcPr>
            <w:tcW w:w="3118" w:type="dxa"/>
            <w:gridSpan w:val="3"/>
          </w:tcPr>
          <w:p w14:paraId="62F59534" w14:textId="77777777" w:rsidR="00B355BF" w:rsidRPr="003E51B2" w:rsidRDefault="00B355BF" w:rsidP="0096437D"/>
        </w:tc>
      </w:tr>
      <w:tr w:rsidR="00B355BF" w:rsidRPr="003E51B2" w14:paraId="42FE9E48" w14:textId="77777777" w:rsidTr="0096437D">
        <w:trPr>
          <w:cantSplit/>
          <w:trHeight w:val="420"/>
        </w:trPr>
        <w:tc>
          <w:tcPr>
            <w:tcW w:w="6380" w:type="dxa"/>
            <w:gridSpan w:val="3"/>
            <w:tcBorders>
              <w:bottom w:val="single" w:sz="4" w:space="0" w:color="auto"/>
            </w:tcBorders>
          </w:tcPr>
          <w:p w14:paraId="2E99EB31" w14:textId="77777777" w:rsidR="00B355BF" w:rsidRPr="003E51B2" w:rsidRDefault="00B355BF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3118" w:type="dxa"/>
            <w:gridSpan w:val="3"/>
          </w:tcPr>
          <w:p w14:paraId="61E095E3" w14:textId="77777777" w:rsidR="00B355BF" w:rsidRPr="00791BC5" w:rsidRDefault="00B355BF" w:rsidP="00791BC5">
            <w:pPr>
              <w:pStyle w:val="Stopka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7FE30332" w14:textId="0783FF53" w:rsidR="00B355BF" w:rsidRPr="003E51B2" w:rsidRDefault="00B355BF" w:rsidP="008276A7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 w:rsidR="000141C4">
              <w:rPr>
                <w:rFonts w:ascii="Arial" w:hAnsi="Arial" w:cs="Arial"/>
                <w:sz w:val="18"/>
                <w:szCs w:val="18"/>
              </w:rPr>
              <w:t>25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0141C4">
              <w:rPr>
                <w:rFonts w:ascii="Arial" w:hAnsi="Arial" w:cs="Arial"/>
                <w:sz w:val="18"/>
                <w:szCs w:val="18"/>
              </w:rPr>
              <w:t>2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0141C4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B355BF" w:rsidRPr="003E51B2" w14:paraId="71F00C5E" w14:textId="77777777" w:rsidTr="00EA64D2">
        <w:trPr>
          <w:cantSplit/>
          <w:trHeight w:val="420"/>
        </w:trPr>
        <w:tc>
          <w:tcPr>
            <w:tcW w:w="9498" w:type="dxa"/>
            <w:gridSpan w:val="6"/>
            <w:tcBorders>
              <w:top w:val="single" w:sz="4" w:space="0" w:color="auto"/>
            </w:tcBorders>
          </w:tcPr>
          <w:p w14:paraId="3D0B1995" w14:textId="686F49CB" w:rsidR="00B355BF" w:rsidRPr="00F628E6" w:rsidRDefault="00B355BF" w:rsidP="00F618A6">
            <w:pPr>
              <w:tabs>
                <w:tab w:val="left" w:pos="-2127"/>
                <w:tab w:val="left" w:pos="8310"/>
              </w:tabs>
              <w:ind w:left="150"/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4747C6">
              <w:rPr>
                <w:b/>
                <w:i/>
                <w:noProof/>
                <w:snapToGrid w:val="0"/>
                <w:sz w:val="32"/>
              </w:rPr>
              <w:t>Programowanie .NET – kurs podstawowy</w:t>
            </w:r>
          </w:p>
          <w:p w14:paraId="7357B258" w14:textId="4235E033" w:rsidR="00B355BF" w:rsidRPr="00F628E6" w:rsidRDefault="00B355BF" w:rsidP="00F618A6">
            <w:pPr>
              <w:tabs>
                <w:tab w:val="left" w:pos="-2127"/>
                <w:tab w:val="left" w:pos="8310"/>
              </w:tabs>
              <w:ind w:left="150"/>
              <w:outlineLvl w:val="0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 xml:space="preserve">Data: </w:t>
            </w:r>
            <w:r w:rsidR="00F618A6">
              <w:rPr>
                <w:b/>
                <w:i/>
                <w:noProof/>
                <w:snapToGrid w:val="0"/>
              </w:rPr>
              <w:t>06.0</w:t>
            </w:r>
            <w:r w:rsidR="000141C4">
              <w:rPr>
                <w:b/>
                <w:i/>
                <w:noProof/>
                <w:snapToGrid w:val="0"/>
              </w:rPr>
              <w:t>5</w:t>
            </w:r>
            <w:r>
              <w:rPr>
                <w:b/>
                <w:i/>
                <w:noProof/>
                <w:snapToGrid w:val="0"/>
              </w:rPr>
              <w:t>.202</w:t>
            </w:r>
            <w:r w:rsidR="000141C4">
              <w:rPr>
                <w:b/>
                <w:i/>
                <w:noProof/>
                <w:snapToGrid w:val="0"/>
              </w:rPr>
              <w:t>6</w:t>
            </w:r>
            <w:r w:rsidRPr="00F628E6">
              <w:rPr>
                <w:b/>
                <w:i/>
                <w:snapToGrid w:val="0"/>
              </w:rPr>
              <w:t xml:space="preserve"> </w:t>
            </w:r>
            <w:r w:rsidR="00F618A6">
              <w:rPr>
                <w:b/>
                <w:i/>
                <w:snapToGrid w:val="0"/>
              </w:rPr>
              <w:t>–</w:t>
            </w:r>
            <w:r w:rsidRPr="00F628E6">
              <w:rPr>
                <w:b/>
                <w:i/>
                <w:snapToGrid w:val="0"/>
              </w:rPr>
              <w:t xml:space="preserve"> </w:t>
            </w:r>
            <w:r w:rsidR="000141C4">
              <w:rPr>
                <w:b/>
                <w:i/>
                <w:snapToGrid w:val="0"/>
              </w:rPr>
              <w:t>0</w:t>
            </w:r>
            <w:r w:rsidR="000141C4">
              <w:rPr>
                <w:b/>
                <w:i/>
                <w:noProof/>
                <w:snapToGrid w:val="0"/>
              </w:rPr>
              <w:t>8.05.2026</w:t>
            </w:r>
          </w:p>
          <w:p w14:paraId="0661CFD6" w14:textId="77777777" w:rsidR="00B355BF" w:rsidRPr="00F628E6" w:rsidRDefault="00B355BF" w:rsidP="00F618A6">
            <w:pPr>
              <w:tabs>
                <w:tab w:val="left" w:pos="3402"/>
                <w:tab w:val="left" w:pos="3544"/>
                <w:tab w:val="left" w:pos="3686"/>
              </w:tabs>
              <w:ind w:left="150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 xml:space="preserve">Wykładowca: </w:t>
            </w:r>
            <w:r w:rsidRPr="004747C6">
              <w:rPr>
                <w:b/>
                <w:i/>
                <w:noProof/>
                <w:snapToGrid w:val="0"/>
              </w:rPr>
              <w:t>Marcin Albiniak</w:t>
            </w:r>
          </w:p>
          <w:p w14:paraId="5D86A045" w14:textId="21777C99" w:rsidR="00B355BF" w:rsidRDefault="00F618A6" w:rsidP="00F618A6">
            <w:r>
              <w:rPr>
                <w:b/>
                <w:i/>
                <w:snapToGrid w:val="0"/>
              </w:rPr>
              <w:t xml:space="preserve">  </w:t>
            </w:r>
            <w:r w:rsidR="00B355BF" w:rsidRPr="00F628E6">
              <w:rPr>
                <w:b/>
                <w:i/>
                <w:snapToGrid w:val="0"/>
              </w:rPr>
              <w:t>TES</w:t>
            </w:r>
            <w:r w:rsidR="00B355BF" w:rsidRPr="00F628E6">
              <w:rPr>
                <w:b/>
                <w:i/>
                <w:snapToGrid w:val="0"/>
                <w:lang w:val="x-none"/>
              </w:rPr>
              <w:t>_</w:t>
            </w:r>
            <w:r w:rsidR="000141C4">
              <w:rPr>
                <w:b/>
                <w:i/>
                <w:snapToGrid w:val="0"/>
                <w:lang w:val="x-none"/>
              </w:rPr>
              <w:t>260506</w:t>
            </w:r>
            <w:r w:rsidR="00B355BF" w:rsidRPr="004747C6">
              <w:rPr>
                <w:b/>
                <w:i/>
                <w:noProof/>
                <w:snapToGrid w:val="0"/>
              </w:rPr>
              <w:t>_2551500MIC_140408AK</w:t>
            </w:r>
            <w:r w:rsidR="000141C4">
              <w:rPr>
                <w:b/>
                <w:i/>
                <w:noProof/>
                <w:snapToGrid w:val="0"/>
              </w:rPr>
              <w:t>O</w:t>
            </w:r>
            <w:r w:rsidR="00B355BF" w:rsidRPr="004747C6">
              <w:rPr>
                <w:b/>
                <w:i/>
                <w:noProof/>
                <w:snapToGrid w:val="0"/>
              </w:rPr>
              <w:t>_</w:t>
            </w:r>
            <w:r w:rsidR="00CC267B">
              <w:rPr>
                <w:b/>
                <w:i/>
              </w:rPr>
              <w:t xml:space="preserve"> </w:t>
            </w:r>
          </w:p>
          <w:p w14:paraId="479D2061" w14:textId="415463D4" w:rsidR="00F618A6" w:rsidRPr="003E51B2" w:rsidRDefault="00F618A6" w:rsidP="00F618A6"/>
        </w:tc>
      </w:tr>
      <w:tr w:rsidR="00B355BF" w14:paraId="24BD83E1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211757E7" w14:textId="77777777" w:rsidR="00B355BF" w:rsidRDefault="00B355BF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794062C" w14:textId="77777777" w:rsidR="00B355BF" w:rsidRDefault="00B355BF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B355BF" w:rsidRPr="000141C4" w14:paraId="03765718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15790391" w14:textId="72B43769" w:rsidR="00B355BF" w:rsidRPr="000141C4" w:rsidRDefault="00B355BF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0141C4">
              <w:rPr>
                <w:b/>
                <w:i/>
              </w:rPr>
              <w:t xml:space="preserve">Imię: </w:t>
            </w:r>
            <w:sdt>
              <w:sdtPr>
                <w:rPr>
                  <w:b/>
                  <w:i/>
                </w:rPr>
                <w:id w:val="-918089184"/>
                <w:placeholder>
                  <w:docPart w:val="5431944DE6854452B3CCE163BC4BB243"/>
                </w:placeholder>
                <w:showingPlcHdr/>
                <w:text/>
              </w:sdtPr>
              <w:sdtContent>
                <w:r w:rsidR="00CC267B" w:rsidRPr="000141C4">
                  <w:rPr>
                    <w:b/>
                    <w:i/>
                  </w:rPr>
                  <w:t>proszę wpisać</w:t>
                </w:r>
              </w:sdtContent>
            </w:sdt>
          </w:p>
        </w:tc>
        <w:tc>
          <w:tcPr>
            <w:tcW w:w="243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8753" w14:textId="363E4ECC" w:rsidR="00B355BF" w:rsidRPr="000141C4" w:rsidRDefault="00B355BF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0141C4">
              <w:rPr>
                <w:b/>
                <w:i/>
              </w:rPr>
              <w:t xml:space="preserve">Maksymalna:  </w:t>
            </w:r>
            <w:sdt>
              <w:sdtPr>
                <w:rPr>
                  <w:b/>
                  <w:i/>
                </w:rPr>
                <w:id w:val="-2044121389"/>
                <w:placeholder>
                  <w:docPart w:val="8673FF2214B84BCAA1B5A5055E5C6A45"/>
                </w:placeholder>
                <w:showingPlcHdr/>
                <w:text/>
              </w:sdtPr>
              <w:sdtContent>
                <w:r w:rsidR="00CC267B" w:rsidRPr="000141C4">
                  <w:rPr>
                    <w:b/>
                    <w:i/>
                  </w:rPr>
                  <w:t>…</w:t>
                </w:r>
              </w:sdtContent>
            </w:sdt>
          </w:p>
        </w:tc>
      </w:tr>
      <w:tr w:rsidR="00B355BF" w:rsidRPr="000141C4" w14:paraId="2B961A51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6DF7E252" w14:textId="43231AC0" w:rsidR="00B355BF" w:rsidRPr="000141C4" w:rsidRDefault="00B355BF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0141C4">
              <w:rPr>
                <w:b/>
                <w:i/>
              </w:rPr>
              <w:t xml:space="preserve">Nazwisko: </w:t>
            </w:r>
            <w:sdt>
              <w:sdtPr>
                <w:rPr>
                  <w:b/>
                  <w:i/>
                </w:rPr>
                <w:id w:val="316621063"/>
                <w:placeholder>
                  <w:docPart w:val="B433C8D884FF4595AC65998BC8E2536B"/>
                </w:placeholder>
                <w:text/>
              </w:sdtPr>
              <w:sdtContent>
                <w:sdt>
                  <w:sdtPr>
                    <w:rPr>
                      <w:b/>
                      <w:i/>
                    </w:rPr>
                    <w:id w:val="1819524702"/>
                    <w:placeholder>
                      <w:docPart w:val="C2153D6C35F842179CDB6AD52AF394BE"/>
                    </w:placeholder>
                    <w:showingPlcHdr/>
                    <w:text/>
                  </w:sdtPr>
                  <w:sdtContent>
                    <w:r w:rsidR="00F618A6" w:rsidRPr="000141C4">
                      <w:rPr>
                        <w:b/>
                        <w:i/>
                      </w:rPr>
                      <w:t>proszę wpisać</w:t>
                    </w:r>
                  </w:sdtContent>
                </w:sdt>
              </w:sdtContent>
            </w:sdt>
          </w:p>
        </w:tc>
        <w:tc>
          <w:tcPr>
            <w:tcW w:w="243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2633E" w14:textId="0155544B" w:rsidR="00B355BF" w:rsidRPr="000141C4" w:rsidRDefault="00B355BF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0141C4">
              <w:rPr>
                <w:b/>
                <w:i/>
              </w:rPr>
              <w:t xml:space="preserve">Uzyskana: </w:t>
            </w:r>
            <w:sdt>
              <w:sdtPr>
                <w:rPr>
                  <w:b/>
                  <w:i/>
                </w:rPr>
                <w:id w:val="1467463572"/>
                <w:placeholder>
                  <w:docPart w:val="D96D9F216EC6416CA5480935AD5DB26D"/>
                </w:placeholder>
                <w:showingPlcHdr/>
                <w:text/>
              </w:sdtPr>
              <w:sdtContent>
                <w:r w:rsidR="00CC267B" w:rsidRPr="000141C4">
                  <w:rPr>
                    <w:b/>
                    <w:i/>
                  </w:rPr>
                  <w:t>…</w:t>
                </w:r>
              </w:sdtContent>
            </w:sdt>
          </w:p>
        </w:tc>
      </w:tr>
      <w:tr w:rsidR="00B355BF" w:rsidRPr="000141C4" w14:paraId="30F70994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2"/>
          <w:wBefore w:w="983" w:type="dxa"/>
          <w:wAfter w:w="747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387C5245" w14:textId="56EBDB72" w:rsidR="00B355BF" w:rsidRPr="000141C4" w:rsidRDefault="00B355BF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0141C4">
              <w:rPr>
                <w:b/>
                <w:i/>
              </w:rPr>
              <w:t xml:space="preserve">Data wypełnienia testu: </w:t>
            </w:r>
            <w:sdt>
              <w:sdtPr>
                <w:rPr>
                  <w:b/>
                  <w:i/>
                </w:rPr>
                <w:id w:val="371668148"/>
                <w:placeholder>
                  <w:docPart w:val="DefaultPlaceholder_-1854013437"/>
                </w:placeholder>
                <w:date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F618A6" w:rsidRPr="000141C4">
                  <w:rPr>
                    <w:b/>
                    <w:i/>
                  </w:rPr>
                  <w:t>proszę wybrać datę</w:t>
                </w:r>
              </w:sdtContent>
            </w:sdt>
          </w:p>
        </w:tc>
        <w:tc>
          <w:tcPr>
            <w:tcW w:w="2415" w:type="dxa"/>
            <w:gridSpan w:val="2"/>
            <w:tcBorders>
              <w:left w:val="single" w:sz="4" w:space="0" w:color="000000"/>
            </w:tcBorders>
          </w:tcPr>
          <w:p w14:paraId="146CE76D" w14:textId="77777777" w:rsidR="00B355BF" w:rsidRPr="000141C4" w:rsidRDefault="00B355BF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3856AA1D" w14:textId="77777777" w:rsidR="00B355BF" w:rsidRDefault="00B355BF" w:rsidP="00174471"/>
    <w:p w14:paraId="1DDFD3B4" w14:textId="77777777" w:rsidR="000141C4" w:rsidRPr="000141C4" w:rsidRDefault="000141C4" w:rsidP="00174471"/>
    <w:p w14:paraId="185BEBB7" w14:textId="36E398D0" w:rsidR="00CC267B" w:rsidRPr="000141C4" w:rsidRDefault="00CC267B" w:rsidP="00CC267B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0141C4">
        <w:rPr>
          <w:b/>
          <w:sz w:val="22"/>
        </w:rPr>
        <w:t>Pod nazwą .NET kryją się dwa główne środowiska</w:t>
      </w:r>
    </w:p>
    <w:p w14:paraId="40A45C2F" w14:textId="7FAF02E6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9067265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CC267B" w:rsidRPr="000141C4">
        <w:rPr>
          <w:sz w:val="22"/>
        </w:rPr>
        <w:t xml:space="preserve">.NET Framework </w:t>
      </w:r>
    </w:p>
    <w:p w14:paraId="7C714299" w14:textId="08FC533D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1313756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CC267B" w:rsidRPr="000141C4">
        <w:rPr>
          <w:sz w:val="22"/>
        </w:rPr>
        <w:t>SQL Server 2012 EXPRESS</w:t>
      </w:r>
    </w:p>
    <w:p w14:paraId="2014EB62" w14:textId="483F528A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1374134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Studio</w:t>
      </w:r>
    </w:p>
    <w:p w14:paraId="5D96D58F" w14:textId="1BA02CA2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8930906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CC267B" w:rsidRPr="000141C4">
        <w:rPr>
          <w:sz w:val="22"/>
        </w:rPr>
        <w:t>.NET My Services</w:t>
      </w:r>
    </w:p>
    <w:p w14:paraId="4EEB3E26" w14:textId="4494BE5C" w:rsidR="00CC267B" w:rsidRPr="000141C4" w:rsidRDefault="00CC267B" w:rsidP="00CC267B">
      <w:pPr>
        <w:suppressAutoHyphens w:val="0"/>
        <w:jc w:val="right"/>
        <w:rPr>
          <w:sz w:val="22"/>
        </w:rPr>
      </w:pPr>
      <w:r w:rsidRPr="000141C4">
        <w:t xml:space="preserve">Liczba punktów: </w:t>
      </w:r>
      <w:sdt>
        <w:sdtPr>
          <w:rPr>
            <w:b/>
            <w:i/>
          </w:rPr>
          <w:id w:val="1647695229"/>
          <w:placeholder>
            <w:docPart w:val="A5ED4AC9B3E54BD98AEB7480A48DFFC7"/>
          </w:placeholder>
          <w:showingPlcHdr/>
          <w:text/>
        </w:sdtPr>
        <w:sdtContent>
          <w:r w:rsidRPr="000141C4">
            <w:rPr>
              <w:b/>
              <w:i/>
            </w:rPr>
            <w:t>…</w:t>
          </w:r>
        </w:sdtContent>
      </w:sdt>
    </w:p>
    <w:p w14:paraId="185C68D7" w14:textId="77777777" w:rsidR="00CC267B" w:rsidRPr="000141C4" w:rsidRDefault="00CC267B" w:rsidP="00CC267B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0141C4">
        <w:rPr>
          <w:b/>
          <w:sz w:val="22"/>
        </w:rPr>
        <w:t xml:space="preserve">Common Language Runtime </w:t>
      </w:r>
    </w:p>
    <w:p w14:paraId="15FFB490" w14:textId="518421AC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6292954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 xml:space="preserve">środowisko uruchomieniowe dla platformy .NET, przewidziane  do pracy na wielu systemach operacyjnych </w:t>
      </w:r>
    </w:p>
    <w:p w14:paraId="0DBEBC6D" w14:textId="7C2C736D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1483595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Wieloplatformowa maszyna wirtualna obsługująca standardy Java 8</w:t>
      </w:r>
    </w:p>
    <w:p w14:paraId="694F5958" w14:textId="576A5963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20707207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CC267B" w:rsidRPr="000141C4">
        <w:rPr>
          <w:sz w:val="22"/>
        </w:rPr>
        <w:t xml:space="preserve"> To środowisko uruchomieniowe dla platformy .NET, przewidziane  do pracy tylko w systemie  Windows </w:t>
      </w:r>
    </w:p>
    <w:p w14:paraId="24236434" w14:textId="457F16B0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1384332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Kompilator dla wybranych frameworków takich np.  jak JQuery</w:t>
      </w:r>
    </w:p>
    <w:p w14:paraId="1DD79888" w14:textId="4B409213" w:rsidR="00CC267B" w:rsidRPr="000141C4" w:rsidRDefault="00CC267B" w:rsidP="00CC267B">
      <w:pPr>
        <w:suppressAutoHyphens w:val="0"/>
        <w:jc w:val="right"/>
        <w:rPr>
          <w:sz w:val="22"/>
        </w:rPr>
      </w:pPr>
      <w:r w:rsidRPr="000141C4">
        <w:t xml:space="preserve">Liczba punktów: </w:t>
      </w:r>
      <w:sdt>
        <w:sdtPr>
          <w:rPr>
            <w:b/>
            <w:i/>
          </w:rPr>
          <w:id w:val="1404181381"/>
          <w:placeholder>
            <w:docPart w:val="C722ED4DEDDD4858A8CD4CFB9CD7E709"/>
          </w:placeholder>
          <w:text/>
        </w:sdtPr>
        <w:sdtContent>
          <w:r w:rsidR="00F618A6" w:rsidRPr="000141C4">
            <w:rPr>
              <w:b/>
              <w:i/>
            </w:rPr>
            <w:t>…</w:t>
          </w:r>
        </w:sdtContent>
      </w:sdt>
    </w:p>
    <w:p w14:paraId="1675F9CC" w14:textId="77777777" w:rsidR="00CC267B" w:rsidRPr="000141C4" w:rsidRDefault="00CC267B" w:rsidP="00CC267B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0141C4">
        <w:rPr>
          <w:b/>
          <w:sz w:val="22"/>
        </w:rPr>
        <w:t>Wspólny zestaw typów danych (Common Type System)</w:t>
      </w:r>
    </w:p>
    <w:p w14:paraId="46FCD5C9" w14:textId="258D4524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7974127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 xml:space="preserve">Nie jest związany z żadną składnią lub słowami kluczowymi, natomiast wiąże obiekty języka C# specjalnym ID </w:t>
      </w:r>
    </w:p>
    <w:p w14:paraId="6CA24F37" w14:textId="50470265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1155994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Nie jest związany z żadną składnią lub słowami kluczowymi — definiuje jedynie zestaw typów danych</w:t>
      </w:r>
    </w:p>
    <w:p w14:paraId="29C5F0F6" w14:textId="6766ABDC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9250275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Jest związany z połączeniem pracy  języka C# i bazy danych SQL</w:t>
      </w:r>
    </w:p>
    <w:p w14:paraId="644A8572" w14:textId="354F02AB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928235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Żadna z odpowiedzi nie jest poprawna</w:t>
      </w:r>
    </w:p>
    <w:p w14:paraId="668DD37A" w14:textId="22760010" w:rsidR="00CC267B" w:rsidRPr="000141C4" w:rsidRDefault="00CC267B" w:rsidP="00CC267B">
      <w:pPr>
        <w:suppressAutoHyphens w:val="0"/>
        <w:jc w:val="right"/>
        <w:rPr>
          <w:sz w:val="22"/>
        </w:rPr>
      </w:pPr>
      <w:r w:rsidRPr="000141C4">
        <w:t xml:space="preserve">Liczba punktów: </w:t>
      </w:r>
      <w:sdt>
        <w:sdtPr>
          <w:rPr>
            <w:b/>
            <w:i/>
          </w:rPr>
          <w:id w:val="-1906287064"/>
          <w:placeholder>
            <w:docPart w:val="27740FC797B446378C4EEAF1D0A07ED7"/>
          </w:placeholder>
          <w:text/>
        </w:sdtPr>
        <w:sdtContent>
          <w:r w:rsidR="00F618A6" w:rsidRPr="000141C4">
            <w:rPr>
              <w:b/>
              <w:i/>
            </w:rPr>
            <w:t>…</w:t>
          </w:r>
        </w:sdtContent>
      </w:sdt>
    </w:p>
    <w:p w14:paraId="40B1A077" w14:textId="77777777" w:rsidR="00CC267B" w:rsidRPr="000141C4" w:rsidRDefault="00CC267B" w:rsidP="00CC267B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0141C4">
        <w:rPr>
          <w:b/>
          <w:sz w:val="22"/>
        </w:rPr>
        <w:t>Na platformie .NET Framework dostępne są następujące modele komunikacji:</w:t>
      </w:r>
    </w:p>
    <w:p w14:paraId="512D5E11" w14:textId="3828C5B8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3087125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 xml:space="preserve">Komunikacja z administratorem </w:t>
      </w:r>
    </w:p>
    <w:p w14:paraId="547E7FE0" w14:textId="1B287572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10379675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Komunikacja z użytkownikiem</w:t>
      </w:r>
    </w:p>
    <w:p w14:paraId="13FC9C14" w14:textId="5EC45A7E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1189792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Komunikacja z innymi aplikacjami</w:t>
      </w:r>
    </w:p>
    <w:p w14:paraId="5CFC6DBA" w14:textId="3C7A6E81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1526245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Komunikacja z portami serwera</w:t>
      </w:r>
    </w:p>
    <w:p w14:paraId="5B0A56D4" w14:textId="2443F3F6" w:rsidR="00CC267B" w:rsidRPr="000141C4" w:rsidRDefault="00CC267B" w:rsidP="00CC267B">
      <w:pPr>
        <w:suppressAutoHyphens w:val="0"/>
        <w:jc w:val="right"/>
        <w:rPr>
          <w:sz w:val="22"/>
        </w:rPr>
      </w:pPr>
      <w:r w:rsidRPr="000141C4">
        <w:t xml:space="preserve">Liczba punktów: </w:t>
      </w:r>
      <w:sdt>
        <w:sdtPr>
          <w:rPr>
            <w:b/>
            <w:i/>
          </w:rPr>
          <w:id w:val="-2124915222"/>
          <w:placeholder>
            <w:docPart w:val="F6F5660295C5442BBFAC7CBBD92A0610"/>
          </w:placeholder>
          <w:text/>
        </w:sdtPr>
        <w:sdtContent>
          <w:r w:rsidR="00F618A6" w:rsidRPr="000141C4">
            <w:rPr>
              <w:b/>
              <w:i/>
            </w:rPr>
            <w:t>…</w:t>
          </w:r>
        </w:sdtContent>
      </w:sdt>
      <w:r w:rsidRPr="000141C4">
        <w:t xml:space="preserve"> </w:t>
      </w:r>
    </w:p>
    <w:p w14:paraId="48E45B9D" w14:textId="77777777" w:rsidR="00CC267B" w:rsidRPr="000141C4" w:rsidRDefault="00CC267B" w:rsidP="00CC267B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0141C4">
        <w:rPr>
          <w:b/>
          <w:sz w:val="22"/>
        </w:rPr>
        <w:t>W Microsoft Visual Studio pojęcie pułapka oznacza:</w:t>
      </w:r>
    </w:p>
    <w:p w14:paraId="165EC7B2" w14:textId="79737D59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1631081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Element obsługi błędów programu</w:t>
      </w:r>
    </w:p>
    <w:p w14:paraId="4D1FADB0" w14:textId="331DE8F1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7808043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Miejsce, w którym wykonanie programu ma się zatrzymać</w:t>
      </w:r>
    </w:p>
    <w:p w14:paraId="5357115A" w14:textId="4E859750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16511346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Analizator błędu połączony z Debuggerem</w:t>
      </w:r>
    </w:p>
    <w:p w14:paraId="4E41906C" w14:textId="7A498156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2015176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Żadna z odpowiedzi nie jest prawidłowa</w:t>
      </w:r>
    </w:p>
    <w:p w14:paraId="0CE71DA3" w14:textId="48864803" w:rsidR="00CC267B" w:rsidRPr="000141C4" w:rsidRDefault="00CC267B" w:rsidP="00CC267B">
      <w:pPr>
        <w:suppressAutoHyphens w:val="0"/>
        <w:jc w:val="right"/>
        <w:rPr>
          <w:sz w:val="22"/>
        </w:rPr>
      </w:pPr>
      <w:r w:rsidRPr="000141C4">
        <w:t xml:space="preserve">Liczba punktów: </w:t>
      </w:r>
      <w:sdt>
        <w:sdtPr>
          <w:rPr>
            <w:b/>
            <w:i/>
          </w:rPr>
          <w:id w:val="-1892188309"/>
          <w:placeholder>
            <w:docPart w:val="4A0B9D8532AC49629DDE1268F207C10E"/>
          </w:placeholder>
          <w:text/>
        </w:sdtPr>
        <w:sdtContent>
          <w:r w:rsidR="00F618A6" w:rsidRPr="000141C4">
            <w:rPr>
              <w:b/>
              <w:i/>
            </w:rPr>
            <w:t>…</w:t>
          </w:r>
        </w:sdtContent>
      </w:sdt>
    </w:p>
    <w:p w14:paraId="1968B828" w14:textId="77777777" w:rsidR="00CC267B" w:rsidRDefault="00CC267B" w:rsidP="00CC267B">
      <w:pPr>
        <w:ind w:left="360"/>
      </w:pPr>
    </w:p>
    <w:p w14:paraId="1B29DEF2" w14:textId="77777777" w:rsidR="000141C4" w:rsidRPr="000141C4" w:rsidRDefault="000141C4" w:rsidP="00CC267B">
      <w:pPr>
        <w:ind w:left="360"/>
      </w:pPr>
    </w:p>
    <w:p w14:paraId="1EB3DE3F" w14:textId="77777777" w:rsidR="000141C4" w:rsidRDefault="000141C4" w:rsidP="000141C4">
      <w:pPr>
        <w:keepNext/>
        <w:suppressAutoHyphens w:val="0"/>
        <w:ind w:left="357"/>
        <w:rPr>
          <w:b/>
          <w:sz w:val="22"/>
        </w:rPr>
      </w:pPr>
    </w:p>
    <w:p w14:paraId="255C1BBC" w14:textId="77777777" w:rsidR="000141C4" w:rsidRDefault="000141C4" w:rsidP="000141C4">
      <w:pPr>
        <w:keepNext/>
        <w:suppressAutoHyphens w:val="0"/>
        <w:ind w:left="357"/>
        <w:rPr>
          <w:b/>
          <w:sz w:val="22"/>
        </w:rPr>
      </w:pPr>
    </w:p>
    <w:p w14:paraId="616D8403" w14:textId="305A9932" w:rsidR="00CC267B" w:rsidRPr="000141C4" w:rsidRDefault="00CC267B" w:rsidP="00CC267B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proofErr w:type="spellStart"/>
      <w:r w:rsidRPr="000141C4">
        <w:rPr>
          <w:b/>
          <w:sz w:val="22"/>
        </w:rPr>
        <w:t>Refaktoryzacja</w:t>
      </w:r>
      <w:proofErr w:type="spellEnd"/>
      <w:r w:rsidRPr="000141C4">
        <w:rPr>
          <w:b/>
          <w:sz w:val="22"/>
        </w:rPr>
        <w:t xml:space="preserve"> kodu to:</w:t>
      </w:r>
    </w:p>
    <w:p w14:paraId="3F364B31" w14:textId="13A05E7F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15472562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D7AEC" w:rsidRPr="000141C4">
        <w:rPr>
          <w:sz w:val="22"/>
        </w:rPr>
        <w:t>P</w:t>
      </w:r>
      <w:r w:rsidR="00CC267B" w:rsidRPr="000141C4">
        <w:rPr>
          <w:sz w:val="22"/>
        </w:rPr>
        <w:t xml:space="preserve">roces wprowadzania zmian w projekcie/programie, którego zasadniczo zmienia funkcjonalność aplikacji. </w:t>
      </w:r>
    </w:p>
    <w:p w14:paraId="20EF6D6C" w14:textId="1E2A2A84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1829664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Kopiowanie kodu</w:t>
      </w:r>
    </w:p>
    <w:p w14:paraId="5C6C0F20" w14:textId="4CD821D7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2000925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Proces związany z analizą błędu związany z pracą interpretera</w:t>
      </w:r>
    </w:p>
    <w:p w14:paraId="765B457F" w14:textId="1D58BC46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232009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D7AEC" w:rsidRPr="000141C4">
        <w:rPr>
          <w:sz w:val="22"/>
        </w:rPr>
        <w:t>P</w:t>
      </w:r>
      <w:r w:rsidR="00CC267B" w:rsidRPr="000141C4">
        <w:rPr>
          <w:sz w:val="22"/>
        </w:rPr>
        <w:t xml:space="preserve">roces wprowadzania zmian w projekcie/programie, w wyniku którego zasadniczo nie zmienia się funkcjonalność. </w:t>
      </w:r>
      <w:r w:rsidR="00CC267B" w:rsidRPr="000141C4">
        <w:rPr>
          <w:sz w:val="22"/>
        </w:rPr>
        <w:cr/>
      </w:r>
    </w:p>
    <w:p w14:paraId="04351617" w14:textId="13BC74BD" w:rsidR="00CC267B" w:rsidRPr="000141C4" w:rsidRDefault="00CC267B" w:rsidP="00CD7AEC">
      <w:pPr>
        <w:suppressAutoHyphens w:val="0"/>
        <w:ind w:left="6732" w:firstLine="348"/>
        <w:rPr>
          <w:sz w:val="22"/>
        </w:rPr>
      </w:pPr>
      <w:r w:rsidRPr="000141C4">
        <w:t xml:space="preserve">Liczba punktów: </w:t>
      </w:r>
      <w:sdt>
        <w:sdtPr>
          <w:rPr>
            <w:b/>
            <w:i/>
          </w:rPr>
          <w:id w:val="1306897160"/>
          <w:placeholder>
            <w:docPart w:val="C05C3536DE214F7BA0CEFDEB0350A32D"/>
          </w:placeholder>
          <w:text/>
        </w:sdtPr>
        <w:sdtContent>
          <w:r w:rsidR="00F618A6" w:rsidRPr="000141C4">
            <w:rPr>
              <w:b/>
              <w:i/>
            </w:rPr>
            <w:t>…</w:t>
          </w:r>
        </w:sdtContent>
      </w:sdt>
    </w:p>
    <w:p w14:paraId="3C0A6FDB" w14:textId="77777777" w:rsidR="00CC267B" w:rsidRPr="000141C4" w:rsidRDefault="00CC267B" w:rsidP="00CC267B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0141C4">
        <w:rPr>
          <w:b/>
          <w:sz w:val="22"/>
        </w:rPr>
        <w:t>Typ danych w języku C# opisujący liczby całkowite to:</w:t>
      </w:r>
    </w:p>
    <w:p w14:paraId="6BB4FB2A" w14:textId="250DCB42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3802557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int</w:t>
      </w:r>
    </w:p>
    <w:p w14:paraId="19146256" w14:textId="44F8100C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3747434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double</w:t>
      </w:r>
    </w:p>
    <w:p w14:paraId="3E0D3C42" w14:textId="38915EFC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793177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char</w:t>
      </w:r>
    </w:p>
    <w:p w14:paraId="1CCD809A" w14:textId="35D43821" w:rsidR="00CC267B" w:rsidRPr="000141C4" w:rsidRDefault="00000000" w:rsidP="00CC267B">
      <w:pPr>
        <w:suppressAutoHyphens w:val="0"/>
        <w:ind w:left="1068"/>
        <w:rPr>
          <w:sz w:val="22"/>
        </w:rPr>
      </w:pPr>
      <w:sdt>
        <w:sdtPr>
          <w:rPr>
            <w:sz w:val="22"/>
          </w:rPr>
          <w:id w:val="-1064942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</w:rPr>
        <w:t xml:space="preserve"> </w:t>
      </w:r>
      <w:r w:rsidR="00CC267B" w:rsidRPr="000141C4">
        <w:rPr>
          <w:sz w:val="22"/>
        </w:rPr>
        <w:t>sbyte</w:t>
      </w:r>
    </w:p>
    <w:p w14:paraId="385CB38B" w14:textId="080DBC46" w:rsidR="00CC267B" w:rsidRPr="000141C4" w:rsidRDefault="00CC267B" w:rsidP="00CD7AEC">
      <w:pPr>
        <w:pStyle w:val="Akapitzlist"/>
        <w:suppressAutoHyphens w:val="0"/>
        <w:ind w:left="6384" w:firstLine="696"/>
        <w:jc w:val="center"/>
        <w:rPr>
          <w:sz w:val="22"/>
        </w:rPr>
      </w:pPr>
      <w:r w:rsidRPr="000141C4">
        <w:t xml:space="preserve">Liczba punktów: </w:t>
      </w:r>
      <w:sdt>
        <w:sdtPr>
          <w:rPr>
            <w:b/>
            <w:i/>
          </w:rPr>
          <w:id w:val="-208424915"/>
          <w:placeholder>
            <w:docPart w:val="0185405B49584E9DB9FCF9FE0141C1BB"/>
          </w:placeholder>
          <w:text/>
        </w:sdtPr>
        <w:sdtContent>
          <w:r w:rsidR="00F618A6" w:rsidRPr="000141C4">
            <w:rPr>
              <w:b/>
              <w:i/>
            </w:rPr>
            <w:t>…</w:t>
          </w:r>
        </w:sdtContent>
      </w:sdt>
    </w:p>
    <w:p w14:paraId="4774ABBE" w14:textId="77777777" w:rsidR="00CC267B" w:rsidRPr="000141C4" w:rsidRDefault="00CC267B" w:rsidP="00CC267B"/>
    <w:p w14:paraId="61ED6EF0" w14:textId="77777777" w:rsidR="00CC267B" w:rsidRPr="000141C4" w:rsidRDefault="00CC267B" w:rsidP="00CC267B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0141C4">
        <w:rPr>
          <w:b/>
          <w:sz w:val="22"/>
        </w:rPr>
        <w:t>Jakie języki są używane w pracy w środowisku MS Visual Studio:</w:t>
      </w:r>
    </w:p>
    <w:p w14:paraId="6CC5E200" w14:textId="13814A98" w:rsidR="00CC267B" w:rsidRPr="000141C4" w:rsidRDefault="00000000" w:rsidP="00CC267B">
      <w:pPr>
        <w:suppressAutoHyphens w:val="0"/>
        <w:ind w:left="1068"/>
        <w:rPr>
          <w:sz w:val="22"/>
          <w:lang w:val="en-US"/>
        </w:rPr>
      </w:pPr>
      <w:sdt>
        <w:sdtPr>
          <w:rPr>
            <w:sz w:val="22"/>
          </w:rPr>
          <w:id w:val="-517769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  <w:lang w:val="en-US"/>
        </w:rPr>
        <w:t xml:space="preserve"> </w:t>
      </w:r>
      <w:r w:rsidR="00CC267B" w:rsidRPr="000141C4">
        <w:rPr>
          <w:sz w:val="22"/>
          <w:lang w:val="en-US"/>
        </w:rPr>
        <w:t>C#</w:t>
      </w:r>
    </w:p>
    <w:p w14:paraId="7E7BFAA7" w14:textId="759AD4DE" w:rsidR="00CC267B" w:rsidRPr="000141C4" w:rsidRDefault="00000000" w:rsidP="00CC267B">
      <w:pPr>
        <w:suppressAutoHyphens w:val="0"/>
        <w:ind w:left="1068"/>
        <w:rPr>
          <w:sz w:val="22"/>
          <w:lang w:val="en-US"/>
        </w:rPr>
      </w:pPr>
      <w:sdt>
        <w:sdtPr>
          <w:rPr>
            <w:sz w:val="22"/>
          </w:rPr>
          <w:id w:val="9652407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  <w:lang w:val="en-US"/>
        </w:rPr>
        <w:t xml:space="preserve"> </w:t>
      </w:r>
      <w:r w:rsidR="00CC267B" w:rsidRPr="000141C4">
        <w:rPr>
          <w:sz w:val="22"/>
          <w:lang w:val="en-US"/>
        </w:rPr>
        <w:t>Visual Basic</w:t>
      </w:r>
    </w:p>
    <w:p w14:paraId="754BE528" w14:textId="316227ED" w:rsidR="00CC267B" w:rsidRPr="000141C4" w:rsidRDefault="00000000" w:rsidP="00CC267B">
      <w:pPr>
        <w:suppressAutoHyphens w:val="0"/>
        <w:ind w:left="1068"/>
        <w:rPr>
          <w:sz w:val="22"/>
          <w:lang w:val="en-US"/>
        </w:rPr>
      </w:pPr>
      <w:sdt>
        <w:sdtPr>
          <w:rPr>
            <w:sz w:val="22"/>
          </w:rPr>
          <w:id w:val="13318725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  <w:lang w:val="en-US"/>
        </w:rPr>
        <w:t xml:space="preserve"> </w:t>
      </w:r>
      <w:r w:rsidR="00CC267B" w:rsidRPr="000141C4">
        <w:rPr>
          <w:sz w:val="22"/>
          <w:lang w:val="en-US"/>
        </w:rPr>
        <w:t>Java</w:t>
      </w:r>
    </w:p>
    <w:p w14:paraId="7BA31F8C" w14:textId="2C3D38DF" w:rsidR="00CC267B" w:rsidRPr="000141C4" w:rsidRDefault="00000000" w:rsidP="00CC267B">
      <w:pPr>
        <w:suppressAutoHyphens w:val="0"/>
        <w:ind w:left="1068"/>
        <w:rPr>
          <w:sz w:val="22"/>
          <w:lang w:val="en-US"/>
        </w:rPr>
      </w:pPr>
      <w:sdt>
        <w:sdtPr>
          <w:rPr>
            <w:sz w:val="22"/>
          </w:rPr>
          <w:id w:val="-20864479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rPr>
          <w:sz w:val="22"/>
          <w:lang w:val="en-US"/>
        </w:rPr>
        <w:t xml:space="preserve"> </w:t>
      </w:r>
      <w:r w:rsidR="00CC267B" w:rsidRPr="000141C4">
        <w:rPr>
          <w:sz w:val="22"/>
          <w:lang w:val="en-US"/>
        </w:rPr>
        <w:t xml:space="preserve">JavaScript  </w:t>
      </w:r>
    </w:p>
    <w:p w14:paraId="3DECEB63" w14:textId="0520003B" w:rsidR="00CC267B" w:rsidRPr="000141C4" w:rsidRDefault="00CC267B" w:rsidP="00CD7AEC">
      <w:pPr>
        <w:pStyle w:val="Akapitzlist"/>
        <w:suppressAutoHyphens w:val="0"/>
        <w:ind w:left="6384" w:firstLine="696"/>
        <w:jc w:val="center"/>
        <w:rPr>
          <w:sz w:val="22"/>
          <w:lang w:val="en-US"/>
        </w:rPr>
      </w:pPr>
      <w:r w:rsidRPr="000141C4">
        <w:rPr>
          <w:lang w:val="en-US"/>
        </w:rPr>
        <w:t xml:space="preserve">Liczba punktów: </w:t>
      </w:r>
      <w:sdt>
        <w:sdtPr>
          <w:rPr>
            <w:b/>
            <w:i/>
          </w:rPr>
          <w:id w:val="1191492467"/>
          <w:placeholder>
            <w:docPart w:val="5D44DF758076457F81E90780412BEDB2"/>
          </w:placeholder>
          <w:text/>
        </w:sdtPr>
        <w:sdtContent>
          <w:r w:rsidR="00F618A6" w:rsidRPr="000141C4">
            <w:rPr>
              <w:b/>
              <w:i/>
            </w:rPr>
            <w:t>…</w:t>
          </w:r>
        </w:sdtContent>
      </w:sdt>
    </w:p>
    <w:p w14:paraId="0B81A83D" w14:textId="77777777" w:rsidR="00CC267B" w:rsidRPr="000141C4" w:rsidRDefault="00CC267B" w:rsidP="00CC267B">
      <w:pPr>
        <w:tabs>
          <w:tab w:val="num" w:pos="1068"/>
        </w:tabs>
        <w:rPr>
          <w:lang w:val="en-US"/>
        </w:rPr>
      </w:pPr>
    </w:p>
    <w:p w14:paraId="081FED94" w14:textId="77777777" w:rsidR="00CC267B" w:rsidRPr="000141C4" w:rsidRDefault="00CC267B" w:rsidP="00CC267B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0141C4">
        <w:rPr>
          <w:b/>
          <w:sz w:val="22"/>
        </w:rPr>
        <w:t>Prawidłowa deklaracja zmiennej w języku C# to:</w:t>
      </w:r>
    </w:p>
    <w:p w14:paraId="4BE9E9D5" w14:textId="5B2CFAEC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-13407716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>Int i;</w:t>
      </w:r>
    </w:p>
    <w:p w14:paraId="67BC6A84" w14:textId="16D78331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13525323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>String msg=”opis”;</w:t>
      </w:r>
    </w:p>
    <w:p w14:paraId="424F3780" w14:textId="6B77A3AB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-14891748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>Var i=2;</w:t>
      </w:r>
    </w:p>
    <w:p w14:paraId="7410F267" w14:textId="325036BE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-21132633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>Int=i;</w:t>
      </w:r>
    </w:p>
    <w:p w14:paraId="78B67154" w14:textId="68AF42CC" w:rsidR="00CC267B" w:rsidRPr="000141C4" w:rsidRDefault="00CC267B" w:rsidP="00CD7AEC">
      <w:pPr>
        <w:pStyle w:val="Akapitzlist"/>
        <w:suppressAutoHyphens w:val="0"/>
        <w:ind w:left="6384" w:firstLine="696"/>
        <w:jc w:val="center"/>
        <w:rPr>
          <w:sz w:val="22"/>
        </w:rPr>
      </w:pPr>
      <w:r w:rsidRPr="000141C4">
        <w:t xml:space="preserve">Liczba punktów: </w:t>
      </w:r>
      <w:sdt>
        <w:sdtPr>
          <w:rPr>
            <w:b/>
            <w:i/>
          </w:rPr>
          <w:id w:val="-397127606"/>
          <w:placeholder>
            <w:docPart w:val="DD6818C9868D49FF8E329CDAAB1E6C3B"/>
          </w:placeholder>
          <w:text/>
        </w:sdtPr>
        <w:sdtContent>
          <w:r w:rsidR="00F618A6" w:rsidRPr="000141C4">
            <w:rPr>
              <w:b/>
              <w:i/>
            </w:rPr>
            <w:t>…</w:t>
          </w:r>
        </w:sdtContent>
      </w:sdt>
    </w:p>
    <w:p w14:paraId="0A2692DD" w14:textId="77777777" w:rsidR="00CC267B" w:rsidRPr="000141C4" w:rsidRDefault="00CC267B" w:rsidP="00CC267B">
      <w:pPr>
        <w:pStyle w:val="Akapitzlist"/>
        <w:ind w:left="360"/>
      </w:pPr>
    </w:p>
    <w:p w14:paraId="416ADFB1" w14:textId="77777777" w:rsidR="00CC267B" w:rsidRPr="000141C4" w:rsidRDefault="00CC267B" w:rsidP="00CC267B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0141C4">
        <w:rPr>
          <w:b/>
          <w:sz w:val="22"/>
        </w:rPr>
        <w:t>Prawidłowa deklaracja metody w języku C# to:</w:t>
      </w:r>
    </w:p>
    <w:p w14:paraId="3C1468D6" w14:textId="31C1B2CB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5797166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>Void nazwa() {//ciało metody}</w:t>
      </w:r>
    </w:p>
    <w:p w14:paraId="7606A3EB" w14:textId="09A11F4F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-1986916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>Void nazwa(typ atrybut) {//ciało metody}</w:t>
      </w:r>
    </w:p>
    <w:p w14:paraId="77CB67D4" w14:textId="537B73C8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-1209790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 xml:space="preserve">Method nazwa() {//ciało metody} </w:t>
      </w:r>
    </w:p>
    <w:p w14:paraId="515B1ACA" w14:textId="129CC7A4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-6437337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>Class nazwa {//ciało metody}</w:t>
      </w:r>
    </w:p>
    <w:p w14:paraId="16815835" w14:textId="01AF7675" w:rsidR="00CD7AEC" w:rsidRPr="000141C4" w:rsidRDefault="00CD7AEC" w:rsidP="00CD7AEC">
      <w:pPr>
        <w:pStyle w:val="Akapitzlist"/>
        <w:suppressAutoHyphens w:val="0"/>
        <w:ind w:left="6384" w:firstLine="696"/>
        <w:rPr>
          <w:sz w:val="22"/>
        </w:rPr>
      </w:pPr>
      <w:r w:rsidRPr="000141C4">
        <w:t xml:space="preserve">Liczba punktów: </w:t>
      </w:r>
      <w:sdt>
        <w:sdtPr>
          <w:rPr>
            <w:b/>
            <w:i/>
          </w:rPr>
          <w:id w:val="-218907445"/>
          <w:placeholder>
            <w:docPart w:val="5A9516DE65514A80889B18A2F40BE3D2"/>
          </w:placeholder>
          <w:text/>
        </w:sdtPr>
        <w:sdtContent>
          <w:r w:rsidR="00F618A6" w:rsidRPr="000141C4">
            <w:rPr>
              <w:b/>
              <w:i/>
            </w:rPr>
            <w:t>…</w:t>
          </w:r>
        </w:sdtContent>
      </w:sdt>
    </w:p>
    <w:p w14:paraId="7B21B587" w14:textId="77777777" w:rsidR="00CD7AEC" w:rsidRPr="000141C4" w:rsidRDefault="00CD7AEC" w:rsidP="00CD7AEC">
      <w:pPr>
        <w:pStyle w:val="Akapitzlist"/>
        <w:ind w:left="360"/>
      </w:pPr>
    </w:p>
    <w:p w14:paraId="48A2D0FA" w14:textId="77777777" w:rsidR="00CC267B" w:rsidRPr="000141C4" w:rsidRDefault="00CC267B" w:rsidP="00CD7AEC">
      <w:pPr>
        <w:keepNext/>
        <w:numPr>
          <w:ilvl w:val="0"/>
          <w:numId w:val="46"/>
        </w:numPr>
        <w:suppressAutoHyphens w:val="0"/>
        <w:rPr>
          <w:b/>
        </w:rPr>
      </w:pPr>
      <w:r w:rsidRPr="000141C4">
        <w:rPr>
          <w:b/>
        </w:rPr>
        <w:t>Typy dynamiczne zostały wprowadzone do języka C# od wersji:</w:t>
      </w:r>
    </w:p>
    <w:p w14:paraId="2937D473" w14:textId="3F681143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19152705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>C#5.0</w:t>
      </w:r>
    </w:p>
    <w:p w14:paraId="5DDDFA25" w14:textId="670ED2A0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-8151092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>C#4.0</w:t>
      </w:r>
    </w:p>
    <w:p w14:paraId="27D24A64" w14:textId="58973FF4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1561586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 xml:space="preserve">C#3.0 </w:t>
      </w:r>
    </w:p>
    <w:p w14:paraId="497C95DA" w14:textId="3684CC0C" w:rsidR="00CC267B" w:rsidRPr="000141C4" w:rsidRDefault="00000000" w:rsidP="00CC267B">
      <w:pPr>
        <w:suppressAutoHyphens w:val="0"/>
        <w:ind w:left="1068"/>
      </w:pPr>
      <w:sdt>
        <w:sdtPr>
          <w:rPr>
            <w:sz w:val="22"/>
          </w:rPr>
          <w:id w:val="-13212717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8A6" w:rsidRPr="000141C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618A6" w:rsidRPr="000141C4">
        <w:t xml:space="preserve"> </w:t>
      </w:r>
      <w:r w:rsidR="00CC267B" w:rsidRPr="000141C4">
        <w:t>Nie zostały wprowadzone</w:t>
      </w:r>
    </w:p>
    <w:p w14:paraId="4B8D9686" w14:textId="77777777" w:rsidR="00CC267B" w:rsidRPr="000141C4" w:rsidRDefault="00CC267B" w:rsidP="00CC267B">
      <w:pPr>
        <w:suppressAutoHyphens w:val="0"/>
        <w:ind w:left="1068"/>
      </w:pPr>
    </w:p>
    <w:p w14:paraId="779F87EA" w14:textId="0EEAC68C" w:rsidR="00CC267B" w:rsidRPr="00C8555C" w:rsidRDefault="00CC267B" w:rsidP="00CD7AEC">
      <w:pPr>
        <w:suppressAutoHyphens w:val="0"/>
        <w:ind w:left="6372" w:firstLine="708"/>
        <w:jc w:val="center"/>
        <w:rPr>
          <w:sz w:val="22"/>
        </w:rPr>
      </w:pPr>
      <w:r w:rsidRPr="000141C4">
        <w:t xml:space="preserve">Liczba punktów: </w:t>
      </w:r>
      <w:sdt>
        <w:sdtPr>
          <w:rPr>
            <w:b/>
            <w:i/>
          </w:rPr>
          <w:id w:val="-1272937112"/>
          <w:placeholder>
            <w:docPart w:val="ACEAC1F735674078AAD552E068C14FFA"/>
          </w:placeholder>
          <w:text/>
        </w:sdtPr>
        <w:sdtContent>
          <w:r w:rsidR="00F618A6" w:rsidRPr="000141C4">
            <w:rPr>
              <w:b/>
              <w:i/>
            </w:rPr>
            <w:t>…</w:t>
          </w:r>
        </w:sdtContent>
      </w:sdt>
    </w:p>
    <w:p w14:paraId="3E2E1252" w14:textId="77777777" w:rsidR="00CC267B" w:rsidRPr="00D04BFE" w:rsidRDefault="00CC267B" w:rsidP="00CC267B"/>
    <w:p w14:paraId="675A55DD" w14:textId="77777777" w:rsidR="00B355BF" w:rsidRPr="00174471" w:rsidRDefault="00B355BF" w:rsidP="00174471"/>
    <w:sectPr w:rsidR="00B355BF" w:rsidRPr="00174471" w:rsidSect="00B355BF">
      <w:headerReference w:type="default" r:id="rId7"/>
      <w:footerReference w:type="default" r:id="rId8"/>
      <w:footnotePr>
        <w:pos w:val="beneathText"/>
      </w:footnotePr>
      <w:type w:val="continuous"/>
      <w:pgSz w:w="11905" w:h="16837"/>
      <w:pgMar w:top="851" w:right="1273" w:bottom="496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939D9" w14:textId="77777777" w:rsidR="00ED17BF" w:rsidRDefault="00ED17BF">
      <w:r>
        <w:separator/>
      </w:r>
    </w:p>
  </w:endnote>
  <w:endnote w:type="continuationSeparator" w:id="0">
    <w:p w14:paraId="295A4B51" w14:textId="77777777" w:rsidR="00ED17BF" w:rsidRDefault="00ED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B6A5C" w14:textId="77777777" w:rsidR="0080677B" w:rsidRPr="00340E9E" w:rsidRDefault="00340E9E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81F35" w14:textId="77777777" w:rsidR="00ED17BF" w:rsidRDefault="00ED17BF">
      <w:r>
        <w:separator/>
      </w:r>
    </w:p>
  </w:footnote>
  <w:footnote w:type="continuationSeparator" w:id="0">
    <w:p w14:paraId="40DE02DD" w14:textId="77777777" w:rsidR="00ED17BF" w:rsidRDefault="00ED1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399B" w14:textId="58D92C64" w:rsidR="008276A7" w:rsidRDefault="00CB468F" w:rsidP="008276A7">
    <w:pPr>
      <w:pStyle w:val="Nagwek"/>
      <w:jc w:val="right"/>
    </w:pPr>
    <w:r>
      <w:rPr>
        <w:noProof/>
      </w:rPr>
      <w:drawing>
        <wp:inline distT="0" distB="0" distL="0" distR="0" wp14:anchorId="1E88D59E" wp14:editId="0277C759">
          <wp:extent cx="1419225" cy="465723"/>
          <wp:effectExtent l="0" t="0" r="0" b="0"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1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1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1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1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1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1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1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1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1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1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1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1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1">
    <w:nsid w:val="050302C6"/>
    <w:multiLevelType w:val="hybridMultilevel"/>
    <w:tmpl w:val="FACCF1C8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1">
    <w:nsid w:val="06FE7690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1">
    <w:nsid w:val="10926E68"/>
    <w:multiLevelType w:val="hybridMultilevel"/>
    <w:tmpl w:val="982EB7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1">
    <w:nsid w:val="168E7491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1">
    <w:nsid w:val="182C040A"/>
    <w:multiLevelType w:val="multilevel"/>
    <w:tmpl w:val="28662218"/>
    <w:lvl w:ilvl="0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1B8028DA"/>
    <w:multiLevelType w:val="hybridMultilevel"/>
    <w:tmpl w:val="D5605A3C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1">
    <w:nsid w:val="1DFE3DEA"/>
    <w:multiLevelType w:val="multilevel"/>
    <w:tmpl w:val="643E104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1">
    <w:nsid w:val="1ECB762D"/>
    <w:multiLevelType w:val="hybridMultilevel"/>
    <w:tmpl w:val="08760A96"/>
    <w:lvl w:ilvl="0" w:tplc="BC1C38E4">
      <w:start w:val="15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2" w15:restartNumberingAfterBreak="1">
    <w:nsid w:val="2778700D"/>
    <w:multiLevelType w:val="hybridMultilevel"/>
    <w:tmpl w:val="5EA8F0FE"/>
    <w:lvl w:ilvl="0" w:tplc="D9FAE114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  <w:b/>
      </w:rPr>
    </w:lvl>
    <w:lvl w:ilvl="1" w:tplc="3EDCEE56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1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1">
    <w:nsid w:val="2AFF3A19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1">
    <w:nsid w:val="2B8D7AA7"/>
    <w:multiLevelType w:val="hybridMultilevel"/>
    <w:tmpl w:val="38AA1A4A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1">
    <w:nsid w:val="2BD70D58"/>
    <w:multiLevelType w:val="multilevel"/>
    <w:tmpl w:val="DFDED7DE"/>
    <w:lvl w:ilvl="0">
      <w:start w:val="1"/>
      <w:numFmt w:val="decimal"/>
      <w:lvlText w:val="%1)"/>
      <w:lvlJc w:val="left"/>
      <w:pPr>
        <w:tabs>
          <w:tab w:val="num" w:pos="720"/>
        </w:tabs>
        <w:ind w:left="720" w:firstLine="13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1">
    <w:nsid w:val="301437B4"/>
    <w:multiLevelType w:val="hybridMultilevel"/>
    <w:tmpl w:val="4EAC8FC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1">
    <w:nsid w:val="31E60B0A"/>
    <w:multiLevelType w:val="hybridMultilevel"/>
    <w:tmpl w:val="4E52FF48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1">
    <w:nsid w:val="33307609"/>
    <w:multiLevelType w:val="multilevel"/>
    <w:tmpl w:val="DF08E70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47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1">
    <w:nsid w:val="3A3F447D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1">
    <w:nsid w:val="3E2607EC"/>
    <w:multiLevelType w:val="hybridMultilevel"/>
    <w:tmpl w:val="327AF53A"/>
    <w:lvl w:ilvl="0" w:tplc="00EA820E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2" w15:restartNumberingAfterBreak="1">
    <w:nsid w:val="489C4F90"/>
    <w:multiLevelType w:val="hybridMultilevel"/>
    <w:tmpl w:val="0036989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1">
    <w:nsid w:val="4AF37E36"/>
    <w:multiLevelType w:val="hybridMultilevel"/>
    <w:tmpl w:val="4CD6345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1">
    <w:nsid w:val="4C7D1FA2"/>
    <w:multiLevelType w:val="hybridMultilevel"/>
    <w:tmpl w:val="77AC6D0E"/>
    <w:lvl w:ilvl="0" w:tplc="A16C167A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82C063CC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1">
    <w:nsid w:val="5937697F"/>
    <w:multiLevelType w:val="multilevel"/>
    <w:tmpl w:val="E34430F8"/>
    <w:lvl w:ilvl="0">
      <w:start w:val="1"/>
      <w:numFmt w:val="lowerLetter"/>
      <w:lvlText w:val="%1)"/>
      <w:lvlJc w:val="left"/>
      <w:pPr>
        <w:tabs>
          <w:tab w:val="num" w:pos="-49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1">
    <w:nsid w:val="600D1421"/>
    <w:multiLevelType w:val="multilevel"/>
    <w:tmpl w:val="48009F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1">
    <w:nsid w:val="64985E0A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5653164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1">
    <w:nsid w:val="69216EF3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1">
    <w:nsid w:val="69BC0EE9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1">
    <w:nsid w:val="6AE06677"/>
    <w:multiLevelType w:val="multilevel"/>
    <w:tmpl w:val="127A528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1">
    <w:nsid w:val="74954087"/>
    <w:multiLevelType w:val="multilevel"/>
    <w:tmpl w:val="327AF53A"/>
    <w:lvl w:ilvl="0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3" w15:restartNumberingAfterBreak="1">
    <w:nsid w:val="7777546D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1">
    <w:nsid w:val="78860A8F"/>
    <w:multiLevelType w:val="hybridMultilevel"/>
    <w:tmpl w:val="74266A7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1">
    <w:nsid w:val="7F5949D5"/>
    <w:multiLevelType w:val="multilevel"/>
    <w:tmpl w:val="321A7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3381776">
    <w:abstractNumId w:val="0"/>
  </w:num>
  <w:num w:numId="2" w16cid:durableId="561722824">
    <w:abstractNumId w:val="1"/>
  </w:num>
  <w:num w:numId="3" w16cid:durableId="855730723">
    <w:abstractNumId w:val="2"/>
  </w:num>
  <w:num w:numId="4" w16cid:durableId="504438751">
    <w:abstractNumId w:val="3"/>
  </w:num>
  <w:num w:numId="5" w16cid:durableId="67852272">
    <w:abstractNumId w:val="4"/>
  </w:num>
  <w:num w:numId="6" w16cid:durableId="1135679086">
    <w:abstractNumId w:val="5"/>
  </w:num>
  <w:num w:numId="7" w16cid:durableId="1635719303">
    <w:abstractNumId w:val="6"/>
  </w:num>
  <w:num w:numId="8" w16cid:durableId="627126288">
    <w:abstractNumId w:val="7"/>
  </w:num>
  <w:num w:numId="9" w16cid:durableId="1343556155">
    <w:abstractNumId w:val="8"/>
  </w:num>
  <w:num w:numId="10" w16cid:durableId="1373729112">
    <w:abstractNumId w:val="9"/>
  </w:num>
  <w:num w:numId="11" w16cid:durableId="1907490882">
    <w:abstractNumId w:val="10"/>
  </w:num>
  <w:num w:numId="12" w16cid:durableId="1657301917">
    <w:abstractNumId w:val="11"/>
  </w:num>
  <w:num w:numId="13" w16cid:durableId="373385461">
    <w:abstractNumId w:val="12"/>
  </w:num>
  <w:num w:numId="14" w16cid:durableId="681933865">
    <w:abstractNumId w:val="13"/>
  </w:num>
  <w:num w:numId="15" w16cid:durableId="1659109866">
    <w:abstractNumId w:val="16"/>
  </w:num>
  <w:num w:numId="16" w16cid:durableId="215167100">
    <w:abstractNumId w:val="37"/>
  </w:num>
  <w:num w:numId="17" w16cid:durableId="1007370324">
    <w:abstractNumId w:val="44"/>
  </w:num>
  <w:num w:numId="18" w16cid:durableId="429396355">
    <w:abstractNumId w:val="14"/>
  </w:num>
  <w:num w:numId="19" w16cid:durableId="401565718">
    <w:abstractNumId w:val="33"/>
  </w:num>
  <w:num w:numId="20" w16cid:durableId="386412900">
    <w:abstractNumId w:val="19"/>
  </w:num>
  <w:num w:numId="21" w16cid:durableId="30033598">
    <w:abstractNumId w:val="27"/>
  </w:num>
  <w:num w:numId="22" w16cid:durableId="1629164495">
    <w:abstractNumId w:val="36"/>
  </w:num>
  <w:num w:numId="23" w16cid:durableId="1598057281">
    <w:abstractNumId w:val="26"/>
  </w:num>
  <w:num w:numId="24" w16cid:durableId="229653676">
    <w:abstractNumId w:val="45"/>
  </w:num>
  <w:num w:numId="25" w16cid:durableId="1976566471">
    <w:abstractNumId w:val="32"/>
  </w:num>
  <w:num w:numId="26" w16cid:durableId="996880047">
    <w:abstractNumId w:val="34"/>
  </w:num>
  <w:num w:numId="27" w16cid:durableId="947008499">
    <w:abstractNumId w:val="17"/>
  </w:num>
  <w:num w:numId="28" w16cid:durableId="578246978">
    <w:abstractNumId w:val="23"/>
  </w:num>
  <w:num w:numId="29" w16cid:durableId="267081237">
    <w:abstractNumId w:val="43"/>
  </w:num>
  <w:num w:numId="30" w16cid:durableId="626014491">
    <w:abstractNumId w:val="35"/>
  </w:num>
  <w:num w:numId="31" w16cid:durableId="1361659846">
    <w:abstractNumId w:val="30"/>
  </w:num>
  <w:num w:numId="32" w16cid:durableId="1295674543">
    <w:abstractNumId w:val="22"/>
  </w:num>
  <w:num w:numId="33" w16cid:durableId="1499687347">
    <w:abstractNumId w:val="21"/>
  </w:num>
  <w:num w:numId="34" w16cid:durableId="37320056">
    <w:abstractNumId w:val="40"/>
  </w:num>
  <w:num w:numId="35" w16cid:durableId="1459370597">
    <w:abstractNumId w:val="28"/>
  </w:num>
  <w:num w:numId="36" w16cid:durableId="940258064">
    <w:abstractNumId w:val="24"/>
  </w:num>
  <w:num w:numId="37" w16cid:durableId="644579141">
    <w:abstractNumId w:val="41"/>
  </w:num>
  <w:num w:numId="38" w16cid:durableId="1260336464">
    <w:abstractNumId w:val="20"/>
  </w:num>
  <w:num w:numId="39" w16cid:durableId="1383404602">
    <w:abstractNumId w:val="29"/>
  </w:num>
  <w:num w:numId="40" w16cid:durableId="985626029">
    <w:abstractNumId w:val="39"/>
  </w:num>
  <w:num w:numId="41" w16cid:durableId="1166625801">
    <w:abstractNumId w:val="15"/>
  </w:num>
  <w:num w:numId="42" w16cid:durableId="2050256803">
    <w:abstractNumId w:val="31"/>
  </w:num>
  <w:num w:numId="43" w16cid:durableId="5636346">
    <w:abstractNumId w:val="42"/>
  </w:num>
  <w:num w:numId="44" w16cid:durableId="130177042">
    <w:abstractNumId w:val="25"/>
  </w:num>
  <w:num w:numId="45" w16cid:durableId="335419653">
    <w:abstractNumId w:val="18"/>
  </w:num>
  <w:num w:numId="46" w16cid:durableId="891502374">
    <w:abstractNumId w:val="38"/>
  </w:num>
  <w:num w:numId="47" w16cid:durableId="79856945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B2"/>
    <w:rsid w:val="00004688"/>
    <w:rsid w:val="000141C4"/>
    <w:rsid w:val="00014246"/>
    <w:rsid w:val="00093645"/>
    <w:rsid w:val="000B0B28"/>
    <w:rsid w:val="000F6E1D"/>
    <w:rsid w:val="00174471"/>
    <w:rsid w:val="00177898"/>
    <w:rsid w:val="001D4A39"/>
    <w:rsid w:val="001D6649"/>
    <w:rsid w:val="00231E7F"/>
    <w:rsid w:val="0026195B"/>
    <w:rsid w:val="002655B4"/>
    <w:rsid w:val="002777B6"/>
    <w:rsid w:val="002A5AB2"/>
    <w:rsid w:val="002E2A1E"/>
    <w:rsid w:val="002E68BB"/>
    <w:rsid w:val="002F7688"/>
    <w:rsid w:val="00303625"/>
    <w:rsid w:val="00313B71"/>
    <w:rsid w:val="00340E9E"/>
    <w:rsid w:val="003563A4"/>
    <w:rsid w:val="003A7780"/>
    <w:rsid w:val="003E51B2"/>
    <w:rsid w:val="004525A6"/>
    <w:rsid w:val="00492B0F"/>
    <w:rsid w:val="004961CB"/>
    <w:rsid w:val="004D0A65"/>
    <w:rsid w:val="004F01AD"/>
    <w:rsid w:val="0051513F"/>
    <w:rsid w:val="0053770D"/>
    <w:rsid w:val="00540510"/>
    <w:rsid w:val="00565867"/>
    <w:rsid w:val="005F5521"/>
    <w:rsid w:val="0070580E"/>
    <w:rsid w:val="00722ED0"/>
    <w:rsid w:val="0074034D"/>
    <w:rsid w:val="00745145"/>
    <w:rsid w:val="00747FD0"/>
    <w:rsid w:val="00791BC5"/>
    <w:rsid w:val="007A737B"/>
    <w:rsid w:val="008037BB"/>
    <w:rsid w:val="0080677B"/>
    <w:rsid w:val="008276A7"/>
    <w:rsid w:val="00892FA5"/>
    <w:rsid w:val="00911C30"/>
    <w:rsid w:val="00941721"/>
    <w:rsid w:val="0096437D"/>
    <w:rsid w:val="0099666E"/>
    <w:rsid w:val="009C4F8A"/>
    <w:rsid w:val="009D2DDC"/>
    <w:rsid w:val="00A20A25"/>
    <w:rsid w:val="00A330B2"/>
    <w:rsid w:val="00A7772F"/>
    <w:rsid w:val="00AD0555"/>
    <w:rsid w:val="00AF185C"/>
    <w:rsid w:val="00B355BF"/>
    <w:rsid w:val="00B373BB"/>
    <w:rsid w:val="00BA1832"/>
    <w:rsid w:val="00BB5017"/>
    <w:rsid w:val="00BC3DBA"/>
    <w:rsid w:val="00C0044E"/>
    <w:rsid w:val="00CB468F"/>
    <w:rsid w:val="00CC267B"/>
    <w:rsid w:val="00CC3AA9"/>
    <w:rsid w:val="00CD7AEC"/>
    <w:rsid w:val="00D0425F"/>
    <w:rsid w:val="00D1555C"/>
    <w:rsid w:val="00D26FC3"/>
    <w:rsid w:val="00D4779E"/>
    <w:rsid w:val="00D73B2F"/>
    <w:rsid w:val="00DA6B0B"/>
    <w:rsid w:val="00E05BFD"/>
    <w:rsid w:val="00E2389E"/>
    <w:rsid w:val="00EB3505"/>
    <w:rsid w:val="00EC2D6F"/>
    <w:rsid w:val="00ED17BF"/>
    <w:rsid w:val="00EF7C07"/>
    <w:rsid w:val="00F00705"/>
    <w:rsid w:val="00F20A00"/>
    <w:rsid w:val="00F618A6"/>
    <w:rsid w:val="00F628E6"/>
    <w:rsid w:val="00F84C9C"/>
    <w:rsid w:val="00FA76A1"/>
    <w:rsid w:val="00FD3376"/>
    <w:rsid w:val="00FE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B6DAB"/>
  <w15:chartTrackingRefBased/>
  <w15:docId w15:val="{E32EA01B-7AF8-46E4-A59A-3257B4A9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28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1">
    <w:name w:val="Legenda1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  <w:style w:type="character" w:styleId="Tekstzastpczy">
    <w:name w:val="Placeholder Text"/>
    <w:basedOn w:val="Domylnaczcionkaakapitu"/>
    <w:uiPriority w:val="99"/>
    <w:semiHidden/>
    <w:rsid w:val="00CC267B"/>
    <w:rPr>
      <w:color w:val="808080"/>
    </w:rPr>
  </w:style>
  <w:style w:type="paragraph" w:customStyle="1" w:styleId="Tekstkomentarza1">
    <w:name w:val="Tekst komentarza1"/>
    <w:basedOn w:val="Normalny"/>
    <w:rsid w:val="00CC267B"/>
    <w:pPr>
      <w:ind w:left="284"/>
    </w:pPr>
    <w:rPr>
      <w:sz w:val="20"/>
      <w:szCs w:val="20"/>
    </w:rPr>
  </w:style>
  <w:style w:type="paragraph" w:styleId="Akapitzlist">
    <w:name w:val="List Paragraph"/>
    <w:basedOn w:val="Normalny"/>
    <w:uiPriority w:val="34"/>
    <w:qFormat/>
    <w:rsid w:val="00CC2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33C8D884FF4595AC65998BC8E2536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A1CD64C-557D-438A-9BC5-36D6FBE87637}"/>
      </w:docPartPr>
      <w:docPartBody>
        <w:p w:rsidR="007901ED" w:rsidRDefault="001C3E1F" w:rsidP="001C3E1F">
          <w:pPr>
            <w:pStyle w:val="B433C8D884FF4595AC65998BC8E2536B1"/>
          </w:pPr>
          <w:r>
            <w:rPr>
              <w:b/>
              <w:i/>
            </w:rPr>
            <w:t>proszę wpisać</w:t>
          </w:r>
        </w:p>
      </w:docPartBody>
    </w:docPart>
    <w:docPart>
      <w:docPartPr>
        <w:name w:val="D96D9F216EC6416CA5480935AD5DB26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40A42BF-F825-405D-89A6-0F677720C419}"/>
      </w:docPartPr>
      <w:docPartBody>
        <w:p w:rsidR="007901ED" w:rsidRDefault="001C3E1F" w:rsidP="001C3E1F">
          <w:pPr>
            <w:pStyle w:val="D96D9F216EC6416CA5480935AD5DB26D1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A5ED4AC9B3E54BD98AEB7480A48DFFC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2711500-70EB-41DF-ADCC-1DF34071F1EC}"/>
      </w:docPartPr>
      <w:docPartBody>
        <w:p w:rsidR="007901ED" w:rsidRDefault="001C3E1F" w:rsidP="001C3E1F">
          <w:pPr>
            <w:pStyle w:val="A5ED4AC9B3E54BD98AEB7480A48DFFC71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C722ED4DEDDD4858A8CD4CFB9CD7E70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FF6E49C-F719-452D-9214-4EBCCDADCF44}"/>
      </w:docPartPr>
      <w:docPartBody>
        <w:p w:rsidR="007901ED" w:rsidRDefault="001C3E1F" w:rsidP="001C3E1F">
          <w:pPr>
            <w:pStyle w:val="C722ED4DEDDD4858A8CD4CFB9CD7E7091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27740FC797B446378C4EEAF1D0A07E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511E47D-49A0-460B-9D52-5D558DA40DA9}"/>
      </w:docPartPr>
      <w:docPartBody>
        <w:p w:rsidR="007901ED" w:rsidRDefault="001C3E1F" w:rsidP="001C3E1F">
          <w:pPr>
            <w:pStyle w:val="27740FC797B446378C4EEAF1D0A07ED71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F6F5660295C5442BBFAC7CBBD92A061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52ECA9B-534D-4760-B183-4769708D6E9A}"/>
      </w:docPartPr>
      <w:docPartBody>
        <w:p w:rsidR="007901ED" w:rsidRDefault="001C3E1F" w:rsidP="001C3E1F">
          <w:pPr>
            <w:pStyle w:val="F6F5660295C5442BBFAC7CBBD92A06101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4A0B9D8532AC49629DDE1268F207C10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2289B6B-9A7D-4847-9AC1-85B91F929DA8}"/>
      </w:docPartPr>
      <w:docPartBody>
        <w:p w:rsidR="007901ED" w:rsidRDefault="001C3E1F" w:rsidP="001C3E1F">
          <w:pPr>
            <w:pStyle w:val="4A0B9D8532AC49629DDE1268F207C10E1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C05C3536DE214F7BA0CEFDEB0350A32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64D2DFC-5519-4169-9476-703B2A48C26A}"/>
      </w:docPartPr>
      <w:docPartBody>
        <w:p w:rsidR="007901ED" w:rsidRDefault="001C3E1F" w:rsidP="001C3E1F">
          <w:pPr>
            <w:pStyle w:val="C05C3536DE214F7BA0CEFDEB0350A32D1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0185405B49584E9DB9FCF9FE0141C1B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C87BECA-F6F6-47BD-BE3D-11F5C7A3F2FA}"/>
      </w:docPartPr>
      <w:docPartBody>
        <w:p w:rsidR="007901ED" w:rsidRDefault="001C3E1F" w:rsidP="001C3E1F">
          <w:pPr>
            <w:pStyle w:val="0185405B49584E9DB9FCF9FE0141C1BB1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5D44DF758076457F81E90780412BEDB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75263E2-1872-4536-A99C-23A31A185105}"/>
      </w:docPartPr>
      <w:docPartBody>
        <w:p w:rsidR="007901ED" w:rsidRDefault="001C3E1F" w:rsidP="001C3E1F">
          <w:pPr>
            <w:pStyle w:val="5D44DF758076457F81E90780412BEDB21"/>
          </w:pPr>
          <w:r w:rsidRPr="00CC267B">
            <w:rPr>
              <w:b/>
              <w:i/>
              <w:lang w:val="en-US"/>
            </w:rPr>
            <w:t>…</w:t>
          </w:r>
        </w:p>
      </w:docPartBody>
    </w:docPart>
    <w:docPart>
      <w:docPartPr>
        <w:name w:val="DD6818C9868D49FF8E329CDAAB1E6C3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C14B9E2-DFC3-4D06-968F-19CFF8763929}"/>
      </w:docPartPr>
      <w:docPartBody>
        <w:p w:rsidR="007901ED" w:rsidRDefault="001C3E1F" w:rsidP="001C3E1F">
          <w:pPr>
            <w:pStyle w:val="DD6818C9868D49FF8E329CDAAB1E6C3B1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ACEAC1F735674078AAD552E068C14FF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56157F6-A241-4C31-8229-B5F549649C54}"/>
      </w:docPartPr>
      <w:docPartBody>
        <w:p w:rsidR="007901ED" w:rsidRDefault="001C3E1F" w:rsidP="001C3E1F">
          <w:pPr>
            <w:pStyle w:val="ACEAC1F735674078AAD552E068C14FFA1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5431944DE6854452B3CCE163BC4BB24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3FAA79E-3492-40F4-8B10-0D8853A303E7}"/>
      </w:docPartPr>
      <w:docPartBody>
        <w:p w:rsidR="007901ED" w:rsidRDefault="001C3E1F" w:rsidP="001C3E1F">
          <w:pPr>
            <w:pStyle w:val="5431944DE6854452B3CCE163BC4BB243"/>
          </w:pPr>
          <w:r>
            <w:rPr>
              <w:b/>
              <w:i/>
            </w:rPr>
            <w:t>proszę wpisać</w:t>
          </w:r>
        </w:p>
      </w:docPartBody>
    </w:docPart>
    <w:docPart>
      <w:docPartPr>
        <w:name w:val="8673FF2214B84BCAA1B5A5055E5C6A4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14034B9-C6FB-4FE2-8E42-BCF1DAE6490F}"/>
      </w:docPartPr>
      <w:docPartBody>
        <w:p w:rsidR="007901ED" w:rsidRDefault="001C3E1F" w:rsidP="001C3E1F">
          <w:pPr>
            <w:pStyle w:val="8673FF2214B84BCAA1B5A5055E5C6A45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5A9516DE65514A80889B18A2F40BE3D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EDE45A7-A6FA-4BCF-9A2F-D5D3BEB23F8A}"/>
      </w:docPartPr>
      <w:docPartBody>
        <w:p w:rsidR="007901ED" w:rsidRDefault="001C3E1F" w:rsidP="001C3E1F">
          <w:pPr>
            <w:pStyle w:val="5A9516DE65514A80889B18A2F40BE3D2"/>
          </w:pPr>
          <w:r>
            <w:rPr>
              <w:b/>
              <w:i/>
            </w:rPr>
            <w:t>…</w:t>
          </w:r>
        </w:p>
      </w:docPartBody>
    </w:docPart>
    <w:docPart>
      <w:docPartPr>
        <w:name w:val="C2153D6C35F842179CDB6AD52AF394B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2D6B11A-ACAC-4206-B4E0-43573EA6FDD1}"/>
      </w:docPartPr>
      <w:docPartBody>
        <w:p w:rsidR="00DE66DD" w:rsidRDefault="007901ED" w:rsidP="007901ED">
          <w:pPr>
            <w:pStyle w:val="C2153D6C35F842179CDB6AD52AF394BE"/>
          </w:pPr>
          <w:r>
            <w:rPr>
              <w:b/>
              <w:i/>
            </w:rPr>
            <w:t>proszę wpisać</w:t>
          </w:r>
        </w:p>
      </w:docPartBody>
    </w:docPart>
    <w:docPart>
      <w:docPartPr>
        <w:name w:val="DefaultPlaceholder_-185401343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08329EB-3FE2-44C8-8332-B7111E4CEAEC}"/>
      </w:docPartPr>
      <w:docPartBody>
        <w:p w:rsidR="00DE66DD" w:rsidRDefault="007901ED">
          <w:r w:rsidRPr="005B5CFD">
            <w:rPr>
              <w:rStyle w:val="Tekstzastpczy"/>
            </w:rPr>
            <w:t>Kliknij lub naciśnij, aby wprowadzić datę.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1F"/>
    <w:rsid w:val="00196861"/>
    <w:rsid w:val="001C3E1F"/>
    <w:rsid w:val="002F7688"/>
    <w:rsid w:val="007901ED"/>
    <w:rsid w:val="00DE057E"/>
    <w:rsid w:val="00DE66DD"/>
    <w:rsid w:val="00F4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7901ED"/>
    <w:rPr>
      <w:color w:val="808080"/>
    </w:rPr>
  </w:style>
  <w:style w:type="paragraph" w:customStyle="1" w:styleId="5431944DE6854452B3CCE163BC4BB243">
    <w:name w:val="5431944DE6854452B3CCE163BC4BB243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8673FF2214B84BCAA1B5A5055E5C6A45">
    <w:name w:val="8673FF2214B84BCAA1B5A5055E5C6A45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B433C8D884FF4595AC65998BC8E2536B1">
    <w:name w:val="B433C8D884FF4595AC65998BC8E2536B1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96D9F216EC6416CA5480935AD5DB26D1">
    <w:name w:val="D96D9F216EC6416CA5480935AD5DB26D1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B3015B19CC2242FBA1C6217B959D0CA81">
    <w:name w:val="B3015B19CC2242FBA1C6217B959D0CA81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5ED4AC9B3E54BD98AEB7480A48DFFC71">
    <w:name w:val="A5ED4AC9B3E54BD98AEB7480A48DFFC71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C722ED4DEDDD4858A8CD4CFB9CD7E7091">
    <w:name w:val="C722ED4DEDDD4858A8CD4CFB9CD7E7091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27740FC797B446378C4EEAF1D0A07ED71">
    <w:name w:val="27740FC797B446378C4EEAF1D0A07ED71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F6F5660295C5442BBFAC7CBBD92A06101">
    <w:name w:val="F6F5660295C5442BBFAC7CBBD92A06101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4A0B9D8532AC49629DDE1268F207C10E1">
    <w:name w:val="4A0B9D8532AC49629DDE1268F207C10E1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C05C3536DE214F7BA0CEFDEB0350A32D1">
    <w:name w:val="C05C3536DE214F7BA0CEFDEB0350A32D1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0185405B49584E9DB9FCF9FE0141C1BB1">
    <w:name w:val="0185405B49584E9DB9FCF9FE0141C1BB1"/>
    <w:rsid w:val="001C3E1F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5D44DF758076457F81E90780412BEDB21">
    <w:name w:val="5D44DF758076457F81E90780412BEDB21"/>
    <w:rsid w:val="001C3E1F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D6818C9868D49FF8E329CDAAB1E6C3B1">
    <w:name w:val="DD6818C9868D49FF8E329CDAAB1E6C3B1"/>
    <w:rsid w:val="001C3E1F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CEAC1F735674078AAD552E068C14FFA1">
    <w:name w:val="ACEAC1F735674078AAD552E068C14FFA1"/>
    <w:rsid w:val="001C3E1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5A9516DE65514A80889B18A2F40BE3D2">
    <w:name w:val="5A9516DE65514A80889B18A2F40BE3D2"/>
    <w:rsid w:val="001C3E1F"/>
  </w:style>
  <w:style w:type="paragraph" w:customStyle="1" w:styleId="C2153D6C35F842179CDB6AD52AF394BE">
    <w:name w:val="C2153D6C35F842179CDB6AD52AF394BE"/>
    <w:rsid w:val="007901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412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Aneta Korajda</cp:lastModifiedBy>
  <cp:revision>2</cp:revision>
  <cp:lastPrinted>2009-12-03T13:50:00Z</cp:lastPrinted>
  <dcterms:created xsi:type="dcterms:W3CDTF">2020-06-29T09:58:00Z</dcterms:created>
  <dcterms:modified xsi:type="dcterms:W3CDTF">2026-04-28T04:23:00Z</dcterms:modified>
</cp:coreProperties>
</file>